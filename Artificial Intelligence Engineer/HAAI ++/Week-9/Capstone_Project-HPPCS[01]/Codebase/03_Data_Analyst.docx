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4E2" w:rsidRDefault="000774E2">
      <w:pPr>
        <w:spacing w:after="0"/>
      </w:pPr>
      <w:bookmarkStart w:id="0" w:name="_GoBack"/>
      <w:bookmarkEnd w:id="0"/>
      <w:r>
        <w:rPr>
          <w:rFonts w:ascii="Courier New" w:hAnsi="Courier New"/>
          <w:sz w:val="20"/>
        </w:rPr>
        <w:t>Amit Verma, phone 555-2103, email amit.verma@email.com. I worked at RetailPro from 2021 to 2025 as a Data Analyst where I collected and analyzed sales, customer, inventory, and operational data. I used SQL, Excel, Power BI, and Python to clean datasets, cr</w:t>
      </w:r>
      <w:r>
        <w:rPr>
          <w:rFonts w:ascii="Courier New" w:hAnsi="Courier New"/>
          <w:sz w:val="20"/>
        </w:rPr>
        <w:t>eate reports, build dashboards, and identify business trends. I created Power BI dashboards for sales performance, monthly revenue, product performance, and customer behavior. I worked with stakeholders to understand reporting requirements and presented fi</w:t>
      </w:r>
      <w:r>
        <w:rPr>
          <w:rFonts w:ascii="Courier New" w:hAnsi="Courier New"/>
          <w:sz w:val="20"/>
        </w:rPr>
        <w:t>ndings to management. Before that, I worked at BusinessMetrics from 2019 to 2021 as a Reporting Analyst where I prepared daily and monthly reports using Excel and SQL. I graduated with a B.Com in 2019 and completed a certification in Data Analytics. I like</w:t>
      </w:r>
      <w:r>
        <w:rPr>
          <w:rFonts w:ascii="Courier New" w:hAnsi="Courier New"/>
          <w:sz w:val="20"/>
        </w:rPr>
        <w:t xml:space="preserve"> solving business problems with data and explaining complex information in a simple way. I am looking for a Data Analyst position where I can use SQL, Power BI, Excel, and analytical skills to support better decisions.</w:t>
      </w:r>
    </w:p>
    <w:sectPr w:rsidR="000774E2">
      <w:pgSz w:w="12240" w:h="15840"/>
      <w:pgMar w:top="1440" w:right="1800" w:bottom="1440" w:left="1800" w:header="720" w:footer="72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charset w:val="01"/>
    <w:family w:val="auto"/>
    <w:pitch w:val="variable"/>
  </w:font>
  <w:font w:name="font311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charset w:val="01"/>
    <w:family w:val="auto"/>
    <w:pitch w:val="variable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4"/>
    <w:multiLevelType w:val="multilevel"/>
    <w:tmpl w:val="00000004"/>
    <w:name w:val="WW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00000005"/>
    <w:name w:val="WW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6"/>
    <w:multiLevelType w:val="multilevel"/>
    <w:tmpl w:val="00000006"/>
    <w:name w:val="WWNum7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6A"/>
    <w:rsid w:val="000774E2"/>
    <w:rsid w:val="00C4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ＭＳ ゴシック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ＭＳ ゴシック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ＭＳ ゴシック" w:hAnsi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ＭＳ ゴシック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ＭＳ ゴシック" w:hAnsi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ＭＳ ゴシック" w:hAnsi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ＭＳ ゴシック" w:hAnsi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ＭＳ ゴシック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ＭＳ ゴシック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0"/>
  </w:style>
  <w:style w:type="character" w:customStyle="1" w:styleId="FooterChar">
    <w:name w:val="Footer Char"/>
    <w:basedOn w:val="DefaultParagraphFont0"/>
  </w:style>
  <w:style w:type="character" w:styleId="DefaultParagraphFont0">
    <w:name w:val="Default Paragraph Font"/>
  </w:style>
  <w:style w:type="character" w:customStyle="1" w:styleId="Heading1Char">
    <w:name w:val="Heading 1 Char"/>
    <w:basedOn w:val="DefaultParagraphFont0"/>
    <w:rPr>
      <w:rFonts w:ascii="Calibri" w:eastAsia="ＭＳ ゴシック" w:hAnsi="Calibri" w:cs="font311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0"/>
    <w:rPr>
      <w:rFonts w:ascii="Calibri" w:eastAsia="ＭＳ ゴシック" w:hAnsi="Calibri" w:cs="font311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0"/>
    <w:rPr>
      <w:rFonts w:ascii="Calibri" w:eastAsia="ＭＳ ゴシック" w:hAnsi="Calibri" w:cs="font311"/>
      <w:b/>
      <w:bCs/>
      <w:color w:val="4F81BD"/>
    </w:rPr>
  </w:style>
  <w:style w:type="character" w:customStyle="1" w:styleId="TitleChar">
    <w:name w:val="Title Char"/>
    <w:basedOn w:val="DefaultParagraphFont0"/>
    <w:rPr>
      <w:rFonts w:ascii="Calibri" w:eastAsia="ＭＳ ゴシック" w:hAnsi="Calibri" w:cs="font311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0"/>
    <w:rPr>
      <w:rFonts w:ascii="Calibri" w:eastAsia="ＭＳ ゴシック" w:hAnsi="Calibri" w:cs="font311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0"/>
  </w:style>
  <w:style w:type="character" w:customStyle="1" w:styleId="BodyText2Char">
    <w:name w:val="Body Text 2 Char"/>
    <w:basedOn w:val="DefaultParagraphFont0"/>
  </w:style>
  <w:style w:type="character" w:customStyle="1" w:styleId="BodyText3Char">
    <w:name w:val="Body Text 3 Char"/>
    <w:basedOn w:val="DefaultParagraphFont0"/>
    <w:rPr>
      <w:sz w:val="16"/>
      <w:szCs w:val="16"/>
    </w:rPr>
  </w:style>
  <w:style w:type="character" w:customStyle="1" w:styleId="MacroTextChar">
    <w:name w:val="Macro Text Char"/>
    <w:basedOn w:val="DefaultParagraphFont0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0"/>
    <w:rPr>
      <w:i/>
      <w:iCs/>
      <w:color w:val="000000"/>
    </w:rPr>
  </w:style>
  <w:style w:type="character" w:customStyle="1" w:styleId="Heading4Char">
    <w:name w:val="Heading 4 Char"/>
    <w:basedOn w:val="DefaultParagraphFont0"/>
    <w:rPr>
      <w:rFonts w:ascii="Calibri" w:eastAsia="ＭＳ ゴシック" w:hAnsi="Calibri" w:cs="font311"/>
      <w:b/>
      <w:bCs/>
      <w:i/>
      <w:iCs/>
      <w:color w:val="4F81BD"/>
    </w:rPr>
  </w:style>
  <w:style w:type="character" w:customStyle="1" w:styleId="Heading5Char">
    <w:name w:val="Heading 5 Char"/>
    <w:basedOn w:val="DefaultParagraphFont0"/>
    <w:rPr>
      <w:rFonts w:ascii="Calibri" w:eastAsia="ＭＳ ゴシック" w:hAnsi="Calibri" w:cs="font311"/>
      <w:color w:val="243F60"/>
    </w:rPr>
  </w:style>
  <w:style w:type="character" w:customStyle="1" w:styleId="Heading6Char">
    <w:name w:val="Heading 6 Char"/>
    <w:basedOn w:val="DefaultParagraphFont0"/>
    <w:rPr>
      <w:rFonts w:ascii="Calibri" w:eastAsia="ＭＳ ゴシック" w:hAnsi="Calibri" w:cs="font311"/>
      <w:i/>
      <w:iCs/>
      <w:color w:val="243F60"/>
    </w:rPr>
  </w:style>
  <w:style w:type="character" w:customStyle="1" w:styleId="Heading7Char">
    <w:name w:val="Heading 7 Char"/>
    <w:basedOn w:val="DefaultParagraphFont0"/>
    <w:rPr>
      <w:rFonts w:ascii="Calibri" w:eastAsia="ＭＳ ゴシック" w:hAnsi="Calibri" w:cs="font311"/>
      <w:i/>
      <w:iCs/>
      <w:color w:val="404040"/>
    </w:rPr>
  </w:style>
  <w:style w:type="character" w:customStyle="1" w:styleId="Heading8Char">
    <w:name w:val="Heading 8 Char"/>
    <w:basedOn w:val="DefaultParagraphFont0"/>
    <w:rPr>
      <w:rFonts w:ascii="Calibri" w:eastAsia="ＭＳ ゴシック" w:hAnsi="Calibri" w:cs="font311"/>
      <w:color w:val="4F81BD"/>
      <w:sz w:val="20"/>
      <w:szCs w:val="20"/>
    </w:rPr>
  </w:style>
  <w:style w:type="character" w:customStyle="1" w:styleId="Heading9Char">
    <w:name w:val="Heading 9 Char"/>
    <w:basedOn w:val="DefaultParagraphFont0"/>
    <w:rPr>
      <w:rFonts w:ascii="Calibri" w:eastAsia="ＭＳ ゴシック" w:hAnsi="Calibri" w:cs="font311"/>
      <w:i/>
      <w:iCs/>
      <w:color w:val="404040"/>
      <w:sz w:val="20"/>
      <w:szCs w:val="20"/>
    </w:rPr>
  </w:style>
  <w:style w:type="character" w:styleId="Strong">
    <w:name w:val="Strong"/>
    <w:basedOn w:val="DefaultParagraphFont0"/>
    <w:qFormat/>
    <w:rPr>
      <w:b/>
      <w:bCs/>
    </w:rPr>
  </w:style>
  <w:style w:type="character" w:styleId="Emphasis">
    <w:name w:val="Emphasis"/>
    <w:basedOn w:val="DefaultParagraphFont0"/>
    <w:qFormat/>
    <w:rPr>
      <w:i/>
      <w:iCs/>
    </w:rPr>
  </w:style>
  <w:style w:type="character" w:customStyle="1" w:styleId="IntenseQuoteChar">
    <w:name w:val="Intense Quote Char"/>
    <w:basedOn w:val="DefaultParagraphFont0"/>
    <w:rPr>
      <w:b/>
      <w:bCs/>
      <w:i/>
      <w:iCs/>
      <w:color w:val="4F81BD"/>
    </w:rPr>
  </w:style>
  <w:style w:type="character" w:styleId="SubtleEmphasis">
    <w:name w:val="Subtle Emphasis"/>
    <w:basedOn w:val="DefaultParagraphFont0"/>
    <w:qFormat/>
    <w:rPr>
      <w:i/>
      <w:iCs/>
      <w:color w:val="808080"/>
    </w:rPr>
  </w:style>
  <w:style w:type="character" w:styleId="IntenseEmphasis">
    <w:name w:val="Intense Emphasis"/>
    <w:basedOn w:val="DefaultParagraphFont0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0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0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0"/>
    <w:qFormat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uppressAutoHyphens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libri" w:eastAsia="ＭＳ ゴシック" w:hAnsi="Calibri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ＭＳ ゴシック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customStyle="1" w:styleId="macro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ＭＳ 明朝" w:hAnsi="Courier" w:cs="font311"/>
      <w:lang w:val="en-US" w:eastAsia="en-US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Normal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ＭＳ ゴシック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ＭＳ ゴシック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ＭＳ ゴシック" w:hAnsi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ＭＳ ゴシック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ＭＳ ゴシック" w:hAnsi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ＭＳ ゴシック" w:hAnsi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ＭＳ ゴシック" w:hAnsi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ＭＳ ゴシック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ＭＳ ゴシック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0"/>
  </w:style>
  <w:style w:type="character" w:customStyle="1" w:styleId="FooterChar">
    <w:name w:val="Footer Char"/>
    <w:basedOn w:val="DefaultParagraphFont0"/>
  </w:style>
  <w:style w:type="character" w:styleId="DefaultParagraphFont0">
    <w:name w:val="Default Paragraph Font"/>
  </w:style>
  <w:style w:type="character" w:customStyle="1" w:styleId="Heading1Char">
    <w:name w:val="Heading 1 Char"/>
    <w:basedOn w:val="DefaultParagraphFont0"/>
    <w:rPr>
      <w:rFonts w:ascii="Calibri" w:eastAsia="ＭＳ ゴシック" w:hAnsi="Calibri" w:cs="font311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0"/>
    <w:rPr>
      <w:rFonts w:ascii="Calibri" w:eastAsia="ＭＳ ゴシック" w:hAnsi="Calibri" w:cs="font311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0"/>
    <w:rPr>
      <w:rFonts w:ascii="Calibri" w:eastAsia="ＭＳ ゴシック" w:hAnsi="Calibri" w:cs="font311"/>
      <w:b/>
      <w:bCs/>
      <w:color w:val="4F81BD"/>
    </w:rPr>
  </w:style>
  <w:style w:type="character" w:customStyle="1" w:styleId="TitleChar">
    <w:name w:val="Title Char"/>
    <w:basedOn w:val="DefaultParagraphFont0"/>
    <w:rPr>
      <w:rFonts w:ascii="Calibri" w:eastAsia="ＭＳ ゴシック" w:hAnsi="Calibri" w:cs="font311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0"/>
    <w:rPr>
      <w:rFonts w:ascii="Calibri" w:eastAsia="ＭＳ ゴシック" w:hAnsi="Calibri" w:cs="font311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0"/>
  </w:style>
  <w:style w:type="character" w:customStyle="1" w:styleId="BodyText2Char">
    <w:name w:val="Body Text 2 Char"/>
    <w:basedOn w:val="DefaultParagraphFont0"/>
  </w:style>
  <w:style w:type="character" w:customStyle="1" w:styleId="BodyText3Char">
    <w:name w:val="Body Text 3 Char"/>
    <w:basedOn w:val="DefaultParagraphFont0"/>
    <w:rPr>
      <w:sz w:val="16"/>
      <w:szCs w:val="16"/>
    </w:rPr>
  </w:style>
  <w:style w:type="character" w:customStyle="1" w:styleId="MacroTextChar">
    <w:name w:val="Macro Text Char"/>
    <w:basedOn w:val="DefaultParagraphFont0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0"/>
    <w:rPr>
      <w:i/>
      <w:iCs/>
      <w:color w:val="000000"/>
    </w:rPr>
  </w:style>
  <w:style w:type="character" w:customStyle="1" w:styleId="Heading4Char">
    <w:name w:val="Heading 4 Char"/>
    <w:basedOn w:val="DefaultParagraphFont0"/>
    <w:rPr>
      <w:rFonts w:ascii="Calibri" w:eastAsia="ＭＳ ゴシック" w:hAnsi="Calibri" w:cs="font311"/>
      <w:b/>
      <w:bCs/>
      <w:i/>
      <w:iCs/>
      <w:color w:val="4F81BD"/>
    </w:rPr>
  </w:style>
  <w:style w:type="character" w:customStyle="1" w:styleId="Heading5Char">
    <w:name w:val="Heading 5 Char"/>
    <w:basedOn w:val="DefaultParagraphFont0"/>
    <w:rPr>
      <w:rFonts w:ascii="Calibri" w:eastAsia="ＭＳ ゴシック" w:hAnsi="Calibri" w:cs="font311"/>
      <w:color w:val="243F60"/>
    </w:rPr>
  </w:style>
  <w:style w:type="character" w:customStyle="1" w:styleId="Heading6Char">
    <w:name w:val="Heading 6 Char"/>
    <w:basedOn w:val="DefaultParagraphFont0"/>
    <w:rPr>
      <w:rFonts w:ascii="Calibri" w:eastAsia="ＭＳ ゴシック" w:hAnsi="Calibri" w:cs="font311"/>
      <w:i/>
      <w:iCs/>
      <w:color w:val="243F60"/>
    </w:rPr>
  </w:style>
  <w:style w:type="character" w:customStyle="1" w:styleId="Heading7Char">
    <w:name w:val="Heading 7 Char"/>
    <w:basedOn w:val="DefaultParagraphFont0"/>
    <w:rPr>
      <w:rFonts w:ascii="Calibri" w:eastAsia="ＭＳ ゴシック" w:hAnsi="Calibri" w:cs="font311"/>
      <w:i/>
      <w:iCs/>
      <w:color w:val="404040"/>
    </w:rPr>
  </w:style>
  <w:style w:type="character" w:customStyle="1" w:styleId="Heading8Char">
    <w:name w:val="Heading 8 Char"/>
    <w:basedOn w:val="DefaultParagraphFont0"/>
    <w:rPr>
      <w:rFonts w:ascii="Calibri" w:eastAsia="ＭＳ ゴシック" w:hAnsi="Calibri" w:cs="font311"/>
      <w:color w:val="4F81BD"/>
      <w:sz w:val="20"/>
      <w:szCs w:val="20"/>
    </w:rPr>
  </w:style>
  <w:style w:type="character" w:customStyle="1" w:styleId="Heading9Char">
    <w:name w:val="Heading 9 Char"/>
    <w:basedOn w:val="DefaultParagraphFont0"/>
    <w:rPr>
      <w:rFonts w:ascii="Calibri" w:eastAsia="ＭＳ ゴシック" w:hAnsi="Calibri" w:cs="font311"/>
      <w:i/>
      <w:iCs/>
      <w:color w:val="404040"/>
      <w:sz w:val="20"/>
      <w:szCs w:val="20"/>
    </w:rPr>
  </w:style>
  <w:style w:type="character" w:styleId="Strong">
    <w:name w:val="Strong"/>
    <w:basedOn w:val="DefaultParagraphFont0"/>
    <w:qFormat/>
    <w:rPr>
      <w:b/>
      <w:bCs/>
    </w:rPr>
  </w:style>
  <w:style w:type="character" w:styleId="Emphasis">
    <w:name w:val="Emphasis"/>
    <w:basedOn w:val="DefaultParagraphFont0"/>
    <w:qFormat/>
    <w:rPr>
      <w:i/>
      <w:iCs/>
    </w:rPr>
  </w:style>
  <w:style w:type="character" w:customStyle="1" w:styleId="IntenseQuoteChar">
    <w:name w:val="Intense Quote Char"/>
    <w:basedOn w:val="DefaultParagraphFont0"/>
    <w:rPr>
      <w:b/>
      <w:bCs/>
      <w:i/>
      <w:iCs/>
      <w:color w:val="4F81BD"/>
    </w:rPr>
  </w:style>
  <w:style w:type="character" w:styleId="SubtleEmphasis">
    <w:name w:val="Subtle Emphasis"/>
    <w:basedOn w:val="DefaultParagraphFont0"/>
    <w:qFormat/>
    <w:rPr>
      <w:i/>
      <w:iCs/>
      <w:color w:val="808080"/>
    </w:rPr>
  </w:style>
  <w:style w:type="character" w:styleId="IntenseEmphasis">
    <w:name w:val="Intense Emphasis"/>
    <w:basedOn w:val="DefaultParagraphFont0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0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0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0"/>
    <w:qFormat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uppressAutoHyphens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libri" w:eastAsia="ＭＳ ゴシック" w:hAnsi="Calibri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ＭＳ ゴシック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customStyle="1" w:styleId="macro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ＭＳ 明朝" w:hAnsi="Courier" w:cs="font311"/>
      <w:lang w:val="en-US" w:eastAsia="en-US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Ankit Singh</cp:lastModifiedBy>
  <cp:revision>2</cp:revision>
  <cp:lastPrinted>1601-01-01T00:00:00Z</cp:lastPrinted>
  <dcterms:created xsi:type="dcterms:W3CDTF">2026-08-30T17:21:00Z</dcterms:created>
  <dcterms:modified xsi:type="dcterms:W3CDTF">2026-08-30T17:21:00Z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