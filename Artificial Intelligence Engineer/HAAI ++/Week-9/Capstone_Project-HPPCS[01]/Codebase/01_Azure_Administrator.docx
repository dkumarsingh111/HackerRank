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1B2" w:rsidRDefault="007B7013">
      <w:pPr>
        <w:spacing w:after="0"/>
      </w:pPr>
      <w:r>
        <w:rPr>
          <w:rFonts w:ascii="Courier New" w:hAnsi="Courier New"/>
          <w:sz w:val="20"/>
        </w:rPr>
        <w:t>Deepak</w:t>
      </w:r>
      <w:r w:rsidR="00AE01B2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Singh</w:t>
      </w:r>
      <w:r w:rsidR="00AE01B2">
        <w:rPr>
          <w:rFonts w:ascii="Courier New" w:hAnsi="Courier New"/>
          <w:sz w:val="20"/>
        </w:rPr>
        <w:t xml:space="preserve">, phone 555-2101, email </w:t>
      </w:r>
      <w:r w:rsidR="00BC306A">
        <w:rPr>
          <w:rFonts w:ascii="Courier New" w:hAnsi="Courier New"/>
          <w:sz w:val="20"/>
        </w:rPr>
        <w:t>Deepak.singh</w:t>
      </w:r>
      <w:r w:rsidR="00AE01B2">
        <w:rPr>
          <w:rFonts w:ascii="Courier New" w:hAnsi="Courier New"/>
          <w:sz w:val="20"/>
        </w:rPr>
        <w:t xml:space="preserve">@email.com. </w:t>
      </w:r>
      <w:r w:rsidR="00D340A8">
        <w:rPr>
          <w:rFonts w:ascii="Courier New" w:hAnsi="Courier New"/>
          <w:sz w:val="20"/>
        </w:rPr>
        <w:t xml:space="preserve">I lived in </w:t>
      </w:r>
      <w:proofErr w:type="spellStart"/>
      <w:r w:rsidR="00D340A8">
        <w:rPr>
          <w:rFonts w:ascii="Courier New" w:hAnsi="Courier New"/>
          <w:sz w:val="20"/>
        </w:rPr>
        <w:t>Mirzapur</w:t>
      </w:r>
      <w:proofErr w:type="spellEnd"/>
      <w:r w:rsidR="00D340A8">
        <w:rPr>
          <w:rFonts w:ascii="Courier New" w:hAnsi="Courier New"/>
          <w:sz w:val="20"/>
        </w:rPr>
        <w:t xml:space="preserve">, UP. </w:t>
      </w:r>
      <w:bookmarkStart w:id="0" w:name="_GoBack"/>
      <w:bookmarkEnd w:id="0"/>
      <w:r w:rsidR="00AE01B2">
        <w:rPr>
          <w:rFonts w:ascii="Courier New" w:hAnsi="Courier New"/>
          <w:sz w:val="20"/>
        </w:rPr>
        <w:t xml:space="preserve">I worked at </w:t>
      </w:r>
      <w:proofErr w:type="spellStart"/>
      <w:r w:rsidR="00AE01B2">
        <w:rPr>
          <w:rFonts w:ascii="Courier New" w:hAnsi="Courier New"/>
          <w:sz w:val="20"/>
        </w:rPr>
        <w:t>CloudTech</w:t>
      </w:r>
      <w:proofErr w:type="spellEnd"/>
      <w:r w:rsidR="00AE01B2">
        <w:rPr>
          <w:rFonts w:ascii="Courier New" w:hAnsi="Courier New"/>
          <w:sz w:val="20"/>
        </w:rPr>
        <w:t xml:space="preserve"> Solutions from 2021 to 2025 as an Azure Administrator where I managed Azure virtual machines, storage accounts, virtual networks, NSGs, Azure Active Directory, backups, and monitoring. I supported production environments, created and maintained resource groups, configured RBAC permissions, and handled incidents related to compute, networking, and access. I also worked with Azure Monitor, Log Analytics, Azure Automation, and PowerShell for operational tasks. Before that, I worked at </w:t>
      </w:r>
      <w:proofErr w:type="spellStart"/>
      <w:r w:rsidR="00AE01B2">
        <w:rPr>
          <w:rFonts w:ascii="Courier New" w:hAnsi="Courier New"/>
          <w:sz w:val="20"/>
        </w:rPr>
        <w:t>TechServe</w:t>
      </w:r>
      <w:proofErr w:type="spellEnd"/>
      <w:r w:rsidR="00AE01B2">
        <w:rPr>
          <w:rFonts w:ascii="Courier New" w:hAnsi="Courier New"/>
          <w:sz w:val="20"/>
        </w:rPr>
        <w:t xml:space="preserve"> from 2019 to 2021 as a System Administrator managing Windows servers, Active Directory, DNS, DHCP, and user accounts. I graduated with a </w:t>
      </w:r>
      <w:proofErr w:type="spellStart"/>
      <w:r w:rsidR="00AE01B2">
        <w:rPr>
          <w:rFonts w:ascii="Courier New" w:hAnsi="Courier New"/>
          <w:sz w:val="20"/>
        </w:rPr>
        <w:t>B.Tech</w:t>
      </w:r>
      <w:proofErr w:type="spellEnd"/>
      <w:r w:rsidR="00AE01B2">
        <w:rPr>
          <w:rFonts w:ascii="Courier New" w:hAnsi="Courier New"/>
          <w:sz w:val="20"/>
        </w:rPr>
        <w:t xml:space="preserve"> in Computer Science in 2019. I enjoy learning cloud technologies and solving infrastructure problems. I am looking for an Azure Administrator or Cloud Engineer role where I can use my Azure and automation skills and grow further.</w:t>
      </w:r>
    </w:p>
    <w:sectPr w:rsidR="00AE01B2">
      <w:pgSz w:w="12240" w:h="15840"/>
      <w:pgMar w:top="1440" w:right="1800" w:bottom="1440" w:left="1800" w:header="720" w:footer="720" w:gutter="0"/>
      <w:cols w:space="72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font311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Lohit Devanagari"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Num1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0000002"/>
    <w:multiLevelType w:val="multilevel"/>
    <w:tmpl w:val="00000002"/>
    <w:name w:val="WWNum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00000003"/>
    <w:multiLevelType w:val="multilevel"/>
    <w:tmpl w:val="00000003"/>
    <w:name w:val="WWNum3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00000004"/>
    <w:multiLevelType w:val="multilevel"/>
    <w:tmpl w:val="00000004"/>
    <w:name w:val="WWNum5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00000005"/>
    <w:multiLevelType w:val="multilevel"/>
    <w:tmpl w:val="00000005"/>
    <w:name w:val="WWNum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00000006"/>
    <w:multiLevelType w:val="multilevel"/>
    <w:tmpl w:val="00000006"/>
    <w:name w:val="WWNum7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FB7"/>
    <w:rsid w:val="00654FB7"/>
    <w:rsid w:val="007B7013"/>
    <w:rsid w:val="00AE01B2"/>
    <w:rsid w:val="00BC306A"/>
    <w:rsid w:val="00D3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mbria" w:eastAsia="MS Mincho" w:hAnsi="Cambria" w:cs="font311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ont311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eastAsia="MS Gothic" w:hAnsi="Calibri" w:cs="font311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ont311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ont311"/>
      <w:color w:val="17365D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ont311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ont311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ont311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ont311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ont311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ont311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ont311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Normal"/>
    <w:pPr>
      <w:ind w:left="360" w:hanging="360"/>
      <w:contextualSpacing/>
    </w:pPr>
  </w:style>
  <w:style w:type="paragraph" w:styleId="Caption">
    <w:name w:val="caption"/>
    <w:basedOn w:val="Normal"/>
    <w:next w:val="Normal"/>
    <w:qFormat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  <w:pPr>
      <w:suppressAutoHyphens/>
    </w:pPr>
    <w:rPr>
      <w:rFonts w:ascii="Cambria" w:eastAsia="MS Mincho" w:hAnsi="Cambria" w:cs="font311"/>
      <w:sz w:val="22"/>
      <w:szCs w:val="22"/>
      <w:lang w:val="en-US" w:eastAsia="en-US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single" w:sz="8" w:space="4" w:color="4F81BD"/>
        <w:right w:val="none" w:sz="0" w:space="0" w:color="000000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Calibri" w:eastAsia="MS Gothic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customStyle="1" w:styleId="MacroText1">
    <w:name w:val="Macro Text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MS Mincho" w:hAnsi="Courier" w:cs="font311"/>
      <w:lang w:val="en-US" w:eastAsia="en-US"/>
    </w:rPr>
  </w:style>
  <w:style w:type="paragraph" w:styleId="Quote">
    <w:name w:val="Quote"/>
    <w:basedOn w:val="Normal"/>
    <w:next w:val="Normal"/>
    <w:qFormat/>
    <w:rPr>
      <w:i/>
      <w:iCs/>
      <w:color w:val="000000"/>
    </w:rPr>
  </w:style>
  <w:style w:type="paragraph" w:styleId="IntenseQuote">
    <w:name w:val="Intense Quote"/>
    <w:basedOn w:val="Normal"/>
    <w:next w:val="Normal"/>
    <w:qFormat/>
    <w:pPr>
      <w:pBdr>
        <w:top w:val="none" w:sz="0" w:space="0" w:color="000000"/>
        <w:left w:val="none" w:sz="0" w:space="0" w:color="000000"/>
        <w:bottom w:val="single" w:sz="4" w:space="4" w:color="4F81BD"/>
        <w:right w:val="none" w:sz="0" w:space="0" w:color="000000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styleId="TOAHeading">
    <w:name w:val="toa heading"/>
    <w:basedOn w:val="Heading1"/>
    <w:next w:val="Normal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mbria" w:eastAsia="MS Mincho" w:hAnsi="Cambria" w:cs="font311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ont311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eastAsia="MS Gothic" w:hAnsi="Calibri" w:cs="font311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ont311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ont311"/>
      <w:color w:val="17365D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ont311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ont311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ont311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ont311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ont311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ont311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ont311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Normal"/>
    <w:pPr>
      <w:ind w:left="360" w:hanging="360"/>
      <w:contextualSpacing/>
    </w:pPr>
  </w:style>
  <w:style w:type="paragraph" w:styleId="Caption">
    <w:name w:val="caption"/>
    <w:basedOn w:val="Normal"/>
    <w:next w:val="Normal"/>
    <w:qFormat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  <w:pPr>
      <w:suppressAutoHyphens/>
    </w:pPr>
    <w:rPr>
      <w:rFonts w:ascii="Cambria" w:eastAsia="MS Mincho" w:hAnsi="Cambria" w:cs="font311"/>
      <w:sz w:val="22"/>
      <w:szCs w:val="22"/>
      <w:lang w:val="en-US" w:eastAsia="en-US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single" w:sz="8" w:space="4" w:color="4F81BD"/>
        <w:right w:val="none" w:sz="0" w:space="0" w:color="000000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Calibri" w:eastAsia="MS Gothic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customStyle="1" w:styleId="MacroText1">
    <w:name w:val="Macro Text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MS Mincho" w:hAnsi="Courier" w:cs="font311"/>
      <w:lang w:val="en-US" w:eastAsia="en-US"/>
    </w:rPr>
  </w:style>
  <w:style w:type="paragraph" w:styleId="Quote">
    <w:name w:val="Quote"/>
    <w:basedOn w:val="Normal"/>
    <w:next w:val="Normal"/>
    <w:qFormat/>
    <w:rPr>
      <w:i/>
      <w:iCs/>
      <w:color w:val="000000"/>
    </w:rPr>
  </w:style>
  <w:style w:type="paragraph" w:styleId="IntenseQuote">
    <w:name w:val="Intense Quote"/>
    <w:basedOn w:val="Normal"/>
    <w:next w:val="Normal"/>
    <w:qFormat/>
    <w:pPr>
      <w:pBdr>
        <w:top w:val="none" w:sz="0" w:space="0" w:color="000000"/>
        <w:left w:val="none" w:sz="0" w:space="0" w:color="000000"/>
        <w:bottom w:val="single" w:sz="4" w:space="4" w:color="4F81BD"/>
        <w:right w:val="none" w:sz="0" w:space="0" w:color="000000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styleId="TOAHeading">
    <w:name w:val="toa heading"/>
    <w:basedOn w:val="Heading1"/>
    <w:next w:val="Normal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Ankit Singh</cp:lastModifiedBy>
  <cp:revision>13</cp:revision>
  <cp:lastPrinted>1900-12-31T18:30:00Z</cp:lastPrinted>
  <dcterms:created xsi:type="dcterms:W3CDTF">2026-08-30T17:21:00Z</dcterms:created>
  <dcterms:modified xsi:type="dcterms:W3CDTF">2026-08-30T17:31:00Z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</Properties>
</file>