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E66" w:rsidRDefault="00EF7E66">
      <w:pPr>
        <w:spacing w:after="0"/>
      </w:pPr>
      <w:bookmarkStart w:id="0" w:name="_GoBack"/>
      <w:bookmarkEnd w:id="0"/>
      <w:r>
        <w:rPr>
          <w:rFonts w:ascii="Courier New" w:hAnsi="Courier New"/>
          <w:sz w:val="20"/>
        </w:rPr>
        <w:t>Priya Mehta, phone 555-2102, email priya.mehta@email.com. I worked at DataVision Analytics from 2022 to 2025 as a Data Scientist where I analyzed business data, built machine learning models, performed exploratory data analysis, and developed predictive so</w:t>
      </w:r>
      <w:r>
        <w:rPr>
          <w:rFonts w:ascii="Courier New" w:hAnsi="Courier New"/>
          <w:sz w:val="20"/>
        </w:rPr>
        <w:t>lutions. I used Python, Pandas, NumPy, Scikit-learn, Matplotlib, and SQL to clean data, engineer features, train models, and evaluate results. I worked on customer churn prediction, sales forecasting, and customer segmentation projects. I also experimented</w:t>
      </w:r>
      <w:r>
        <w:rPr>
          <w:rFonts w:ascii="Courier New" w:hAnsi="Courier New"/>
          <w:sz w:val="20"/>
        </w:rPr>
        <w:t xml:space="preserve"> with regression, classification, clustering, random forests, and gradient boosting algorithms. Before that, I worked at InsightWorks from 2020 to 2022 as a Data Analyst preparing reports and dashboards. I completed an M.Sc. in Statistics in 2020. I enjoy </w:t>
      </w:r>
      <w:r>
        <w:rPr>
          <w:rFonts w:ascii="Courier New" w:hAnsi="Courier New"/>
          <w:sz w:val="20"/>
        </w:rPr>
        <w:t>working with data, finding patterns, and turning analysis into useful business decisions. I want a Data Scientist role where I can build practical machine learning solutions and continue improving my AI skills.</w:t>
      </w:r>
    </w:p>
    <w:sectPr w:rsidR="00EF7E66">
      <w:pgSz w:w="12240" w:h="15840"/>
      <w:pgMar w:top="1440" w:right="1800" w:bottom="1440" w:left="1800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charset w:val="01"/>
    <w:family w:val="auto"/>
    <w:pitch w:val="variable"/>
  </w:font>
  <w:font w:name="font311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charset w:val="01"/>
    <w:family w:val="auto"/>
    <w:pitch w:val="variable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multilevel"/>
    <w:tmpl w:val="00000004"/>
    <w:name w:val="WW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00000005"/>
    <w:name w:val="WW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Num7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32D"/>
    <w:rsid w:val="0060432D"/>
    <w:rsid w:val="00E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ＭＳ ゴシック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ＭＳ ゴシック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ＭＳ ゴシック" w:hAnsi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ＭＳ ゴシック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ＭＳ ゴシック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ＭＳ ゴシック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ＭＳ ゴシック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ＭＳ ゴシック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ＭＳ ゴシック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0"/>
  </w:style>
  <w:style w:type="character" w:customStyle="1" w:styleId="FooterChar">
    <w:name w:val="Footer Char"/>
    <w:basedOn w:val="DefaultParagraphFont0"/>
  </w:style>
  <w:style w:type="character" w:styleId="DefaultParagraphFont0">
    <w:name w:val="Default Paragraph Font"/>
  </w:style>
  <w:style w:type="character" w:customStyle="1" w:styleId="Heading1Char">
    <w:name w:val="Heading 1 Char"/>
    <w:basedOn w:val="DefaultParagraphFont0"/>
    <w:rPr>
      <w:rFonts w:ascii="Calibri" w:eastAsia="ＭＳ ゴシック" w:hAnsi="Calibri" w:cs="font311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0"/>
    <w:rPr>
      <w:rFonts w:ascii="Calibri" w:eastAsia="ＭＳ ゴシック" w:hAnsi="Calibri" w:cs="font311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0"/>
    <w:rPr>
      <w:rFonts w:ascii="Calibri" w:eastAsia="ＭＳ ゴシック" w:hAnsi="Calibri" w:cs="font311"/>
      <w:b/>
      <w:bCs/>
      <w:color w:val="4F81BD"/>
    </w:rPr>
  </w:style>
  <w:style w:type="character" w:customStyle="1" w:styleId="TitleChar">
    <w:name w:val="Title Char"/>
    <w:basedOn w:val="DefaultParagraphFont0"/>
    <w:rPr>
      <w:rFonts w:ascii="Calibri" w:eastAsia="ＭＳ ゴシック" w:hAnsi="Calibri" w:cs="font311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0"/>
    <w:rPr>
      <w:rFonts w:ascii="Calibri" w:eastAsia="ＭＳ ゴシック" w:hAnsi="Calibri" w:cs="font311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0"/>
  </w:style>
  <w:style w:type="character" w:customStyle="1" w:styleId="BodyText2Char">
    <w:name w:val="Body Text 2 Char"/>
    <w:basedOn w:val="DefaultParagraphFont0"/>
  </w:style>
  <w:style w:type="character" w:customStyle="1" w:styleId="BodyText3Char">
    <w:name w:val="Body Text 3 Char"/>
    <w:basedOn w:val="DefaultParagraphFont0"/>
    <w:rPr>
      <w:sz w:val="16"/>
      <w:szCs w:val="16"/>
    </w:rPr>
  </w:style>
  <w:style w:type="character" w:customStyle="1" w:styleId="MacroTextChar">
    <w:name w:val="Macro Text Char"/>
    <w:basedOn w:val="DefaultParagraphFont0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0"/>
    <w:rPr>
      <w:i/>
      <w:iCs/>
      <w:color w:val="000000"/>
    </w:rPr>
  </w:style>
  <w:style w:type="character" w:customStyle="1" w:styleId="Heading4Char">
    <w:name w:val="Heading 4 Char"/>
    <w:basedOn w:val="DefaultParagraphFont0"/>
    <w:rPr>
      <w:rFonts w:ascii="Calibri" w:eastAsia="ＭＳ ゴシック" w:hAnsi="Calibri" w:cs="font311"/>
      <w:b/>
      <w:bCs/>
      <w:i/>
      <w:iCs/>
      <w:color w:val="4F81BD"/>
    </w:rPr>
  </w:style>
  <w:style w:type="character" w:customStyle="1" w:styleId="Heading5Char">
    <w:name w:val="Heading 5 Char"/>
    <w:basedOn w:val="DefaultParagraphFont0"/>
    <w:rPr>
      <w:rFonts w:ascii="Calibri" w:eastAsia="ＭＳ ゴシック" w:hAnsi="Calibri" w:cs="font311"/>
      <w:color w:val="243F60"/>
    </w:rPr>
  </w:style>
  <w:style w:type="character" w:customStyle="1" w:styleId="Heading6Char">
    <w:name w:val="Heading 6 Char"/>
    <w:basedOn w:val="DefaultParagraphFont0"/>
    <w:rPr>
      <w:rFonts w:ascii="Calibri" w:eastAsia="ＭＳ ゴシック" w:hAnsi="Calibri" w:cs="font311"/>
      <w:i/>
      <w:iCs/>
      <w:color w:val="243F60"/>
    </w:rPr>
  </w:style>
  <w:style w:type="character" w:customStyle="1" w:styleId="Heading7Char">
    <w:name w:val="Heading 7 Char"/>
    <w:basedOn w:val="DefaultParagraphFont0"/>
    <w:rPr>
      <w:rFonts w:ascii="Calibri" w:eastAsia="ＭＳ ゴシック" w:hAnsi="Calibri" w:cs="font311"/>
      <w:i/>
      <w:iCs/>
      <w:color w:val="404040"/>
    </w:rPr>
  </w:style>
  <w:style w:type="character" w:customStyle="1" w:styleId="Heading8Char">
    <w:name w:val="Heading 8 Char"/>
    <w:basedOn w:val="DefaultParagraphFont0"/>
    <w:rPr>
      <w:rFonts w:ascii="Calibri" w:eastAsia="ＭＳ ゴシック" w:hAnsi="Calibri" w:cs="font311"/>
      <w:color w:val="4F81BD"/>
      <w:sz w:val="20"/>
      <w:szCs w:val="20"/>
    </w:rPr>
  </w:style>
  <w:style w:type="character" w:customStyle="1" w:styleId="Heading9Char">
    <w:name w:val="Heading 9 Char"/>
    <w:basedOn w:val="DefaultParagraphFont0"/>
    <w:rPr>
      <w:rFonts w:ascii="Calibri" w:eastAsia="ＭＳ ゴシック" w:hAnsi="Calibri" w:cs="font311"/>
      <w:i/>
      <w:iCs/>
      <w:color w:val="404040"/>
      <w:sz w:val="20"/>
      <w:szCs w:val="20"/>
    </w:rPr>
  </w:style>
  <w:style w:type="character" w:styleId="Strong">
    <w:name w:val="Strong"/>
    <w:basedOn w:val="DefaultParagraphFont0"/>
    <w:qFormat/>
    <w:rPr>
      <w:b/>
      <w:bCs/>
    </w:rPr>
  </w:style>
  <w:style w:type="character" w:styleId="Emphasis">
    <w:name w:val="Emphasis"/>
    <w:basedOn w:val="DefaultParagraphFont0"/>
    <w:qFormat/>
    <w:rPr>
      <w:i/>
      <w:iCs/>
    </w:rPr>
  </w:style>
  <w:style w:type="character" w:customStyle="1" w:styleId="IntenseQuoteChar">
    <w:name w:val="Intense Quote Char"/>
    <w:basedOn w:val="DefaultParagraphFont0"/>
    <w:rPr>
      <w:b/>
      <w:bCs/>
      <w:i/>
      <w:iCs/>
      <w:color w:val="4F81BD"/>
    </w:rPr>
  </w:style>
  <w:style w:type="character" w:styleId="SubtleEmphasis">
    <w:name w:val="Subtle Emphasis"/>
    <w:basedOn w:val="DefaultParagraphFont0"/>
    <w:qFormat/>
    <w:rPr>
      <w:i/>
      <w:iCs/>
      <w:color w:val="808080"/>
    </w:rPr>
  </w:style>
  <w:style w:type="character" w:styleId="IntenseEmphasis">
    <w:name w:val="Intense Emphasis"/>
    <w:basedOn w:val="DefaultParagraphFont0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0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0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0"/>
    <w:qFormat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ＭＳ ゴシック" w:hAnsi="Calibri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ＭＳ ゴシック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ＭＳ 明朝" w:hAnsi="Courier" w:cs="font311"/>
      <w:lang w:val="en-US" w:eastAsia="en-US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Normal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ＭＳ ゴシック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ＭＳ ゴシック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ＭＳ ゴシック" w:hAnsi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ＭＳ ゴシック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ＭＳ ゴシック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ＭＳ ゴシック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ＭＳ ゴシック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ＭＳ ゴシック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ＭＳ ゴシック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0"/>
  </w:style>
  <w:style w:type="character" w:customStyle="1" w:styleId="FooterChar">
    <w:name w:val="Footer Char"/>
    <w:basedOn w:val="DefaultParagraphFont0"/>
  </w:style>
  <w:style w:type="character" w:styleId="DefaultParagraphFont0">
    <w:name w:val="Default Paragraph Font"/>
  </w:style>
  <w:style w:type="character" w:customStyle="1" w:styleId="Heading1Char">
    <w:name w:val="Heading 1 Char"/>
    <w:basedOn w:val="DefaultParagraphFont0"/>
    <w:rPr>
      <w:rFonts w:ascii="Calibri" w:eastAsia="ＭＳ ゴシック" w:hAnsi="Calibri" w:cs="font311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0"/>
    <w:rPr>
      <w:rFonts w:ascii="Calibri" w:eastAsia="ＭＳ ゴシック" w:hAnsi="Calibri" w:cs="font311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0"/>
    <w:rPr>
      <w:rFonts w:ascii="Calibri" w:eastAsia="ＭＳ ゴシック" w:hAnsi="Calibri" w:cs="font311"/>
      <w:b/>
      <w:bCs/>
      <w:color w:val="4F81BD"/>
    </w:rPr>
  </w:style>
  <w:style w:type="character" w:customStyle="1" w:styleId="TitleChar">
    <w:name w:val="Title Char"/>
    <w:basedOn w:val="DefaultParagraphFont0"/>
    <w:rPr>
      <w:rFonts w:ascii="Calibri" w:eastAsia="ＭＳ ゴシック" w:hAnsi="Calibri" w:cs="font311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0"/>
    <w:rPr>
      <w:rFonts w:ascii="Calibri" w:eastAsia="ＭＳ ゴシック" w:hAnsi="Calibri" w:cs="font311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0"/>
  </w:style>
  <w:style w:type="character" w:customStyle="1" w:styleId="BodyText2Char">
    <w:name w:val="Body Text 2 Char"/>
    <w:basedOn w:val="DefaultParagraphFont0"/>
  </w:style>
  <w:style w:type="character" w:customStyle="1" w:styleId="BodyText3Char">
    <w:name w:val="Body Text 3 Char"/>
    <w:basedOn w:val="DefaultParagraphFont0"/>
    <w:rPr>
      <w:sz w:val="16"/>
      <w:szCs w:val="16"/>
    </w:rPr>
  </w:style>
  <w:style w:type="character" w:customStyle="1" w:styleId="MacroTextChar">
    <w:name w:val="Macro Text Char"/>
    <w:basedOn w:val="DefaultParagraphFont0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0"/>
    <w:rPr>
      <w:i/>
      <w:iCs/>
      <w:color w:val="000000"/>
    </w:rPr>
  </w:style>
  <w:style w:type="character" w:customStyle="1" w:styleId="Heading4Char">
    <w:name w:val="Heading 4 Char"/>
    <w:basedOn w:val="DefaultParagraphFont0"/>
    <w:rPr>
      <w:rFonts w:ascii="Calibri" w:eastAsia="ＭＳ ゴシック" w:hAnsi="Calibri" w:cs="font311"/>
      <w:b/>
      <w:bCs/>
      <w:i/>
      <w:iCs/>
      <w:color w:val="4F81BD"/>
    </w:rPr>
  </w:style>
  <w:style w:type="character" w:customStyle="1" w:styleId="Heading5Char">
    <w:name w:val="Heading 5 Char"/>
    <w:basedOn w:val="DefaultParagraphFont0"/>
    <w:rPr>
      <w:rFonts w:ascii="Calibri" w:eastAsia="ＭＳ ゴシック" w:hAnsi="Calibri" w:cs="font311"/>
      <w:color w:val="243F60"/>
    </w:rPr>
  </w:style>
  <w:style w:type="character" w:customStyle="1" w:styleId="Heading6Char">
    <w:name w:val="Heading 6 Char"/>
    <w:basedOn w:val="DefaultParagraphFont0"/>
    <w:rPr>
      <w:rFonts w:ascii="Calibri" w:eastAsia="ＭＳ ゴシック" w:hAnsi="Calibri" w:cs="font311"/>
      <w:i/>
      <w:iCs/>
      <w:color w:val="243F60"/>
    </w:rPr>
  </w:style>
  <w:style w:type="character" w:customStyle="1" w:styleId="Heading7Char">
    <w:name w:val="Heading 7 Char"/>
    <w:basedOn w:val="DefaultParagraphFont0"/>
    <w:rPr>
      <w:rFonts w:ascii="Calibri" w:eastAsia="ＭＳ ゴシック" w:hAnsi="Calibri" w:cs="font311"/>
      <w:i/>
      <w:iCs/>
      <w:color w:val="404040"/>
    </w:rPr>
  </w:style>
  <w:style w:type="character" w:customStyle="1" w:styleId="Heading8Char">
    <w:name w:val="Heading 8 Char"/>
    <w:basedOn w:val="DefaultParagraphFont0"/>
    <w:rPr>
      <w:rFonts w:ascii="Calibri" w:eastAsia="ＭＳ ゴシック" w:hAnsi="Calibri" w:cs="font311"/>
      <w:color w:val="4F81BD"/>
      <w:sz w:val="20"/>
      <w:szCs w:val="20"/>
    </w:rPr>
  </w:style>
  <w:style w:type="character" w:customStyle="1" w:styleId="Heading9Char">
    <w:name w:val="Heading 9 Char"/>
    <w:basedOn w:val="DefaultParagraphFont0"/>
    <w:rPr>
      <w:rFonts w:ascii="Calibri" w:eastAsia="ＭＳ ゴシック" w:hAnsi="Calibri" w:cs="font311"/>
      <w:i/>
      <w:iCs/>
      <w:color w:val="404040"/>
      <w:sz w:val="20"/>
      <w:szCs w:val="20"/>
    </w:rPr>
  </w:style>
  <w:style w:type="character" w:styleId="Strong">
    <w:name w:val="Strong"/>
    <w:basedOn w:val="DefaultParagraphFont0"/>
    <w:qFormat/>
    <w:rPr>
      <w:b/>
      <w:bCs/>
    </w:rPr>
  </w:style>
  <w:style w:type="character" w:styleId="Emphasis">
    <w:name w:val="Emphasis"/>
    <w:basedOn w:val="DefaultParagraphFont0"/>
    <w:qFormat/>
    <w:rPr>
      <w:i/>
      <w:iCs/>
    </w:rPr>
  </w:style>
  <w:style w:type="character" w:customStyle="1" w:styleId="IntenseQuoteChar">
    <w:name w:val="Intense Quote Char"/>
    <w:basedOn w:val="DefaultParagraphFont0"/>
    <w:rPr>
      <w:b/>
      <w:bCs/>
      <w:i/>
      <w:iCs/>
      <w:color w:val="4F81BD"/>
    </w:rPr>
  </w:style>
  <w:style w:type="character" w:styleId="SubtleEmphasis">
    <w:name w:val="Subtle Emphasis"/>
    <w:basedOn w:val="DefaultParagraphFont0"/>
    <w:qFormat/>
    <w:rPr>
      <w:i/>
      <w:iCs/>
      <w:color w:val="808080"/>
    </w:rPr>
  </w:style>
  <w:style w:type="character" w:styleId="IntenseEmphasis">
    <w:name w:val="Intense Emphasis"/>
    <w:basedOn w:val="DefaultParagraphFont0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0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0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0"/>
    <w:qFormat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</w:pPr>
    <w:rPr>
      <w:rFonts w:ascii="Cambria" w:eastAsia="ＭＳ 明朝" w:hAnsi="Cambria" w:cs="font311"/>
      <w:sz w:val="22"/>
      <w:szCs w:val="22"/>
      <w:lang w:val="en-US" w:eastAsia="en-US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ＭＳ ゴシック" w:hAnsi="Calibri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ＭＳ ゴシック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ＭＳ 明朝" w:hAnsi="Courier" w:cs="font311"/>
      <w:lang w:val="en-US" w:eastAsia="en-US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Ankit Singh</cp:lastModifiedBy>
  <cp:revision>2</cp:revision>
  <cp:lastPrinted>1601-01-01T00:00:00Z</cp:lastPrinted>
  <dcterms:created xsi:type="dcterms:W3CDTF">2026-08-30T17:21:00Z</dcterms:created>
  <dcterms:modified xsi:type="dcterms:W3CDTF">2026-08-30T17:21:00Z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